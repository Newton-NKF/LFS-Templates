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541E10" w14:textId="77777777" w:rsidR="0089747F" w:rsidRPr="005641A1" w:rsidRDefault="0089747F" w:rsidP="00982E96">
      <w:pPr>
        <w:spacing w:after="360"/>
        <w:jc w:val="center"/>
        <w:rPr>
          <w:rFonts w:ascii="Arial" w:hAnsi="Arial" w:cs="Arial"/>
          <w:b/>
          <w:color w:val="000000"/>
          <w:sz w:val="32"/>
          <w:shd w:val="clear" w:color="auto" w:fill="FFFFFF"/>
        </w:rPr>
      </w:pPr>
      <w:r w:rsidRPr="005641A1">
        <w:rPr>
          <w:rFonts w:ascii="Arial" w:hAnsi="Arial" w:cs="Arial"/>
          <w:b/>
          <w:color w:val="000000"/>
          <w:sz w:val="32"/>
          <w:shd w:val="clear" w:color="auto" w:fill="FFFFFF"/>
        </w:rPr>
        <w:t>ORÇAMENTO DE ENSAIOS — MINUTA INTERNA</w:t>
      </w:r>
      <w:r w:rsidR="002600BC" w:rsidRPr="005641A1">
        <w:rPr>
          <w:rFonts w:ascii="Arial" w:hAnsi="Arial" w:cs="Arial"/>
          <w:b/>
          <w:color w:val="000000"/>
          <w:sz w:val="32"/>
          <w:shd w:val="clear" w:color="auto" w:fill="FFFFFF"/>
        </w:rPr>
      </w:r>
    </w:p>
    <w:p w14:paraId="6CEEE1C2" w14:textId="54CF1BBF" w:rsidR="0071376C" w:rsidRPr="00982E96" w:rsidRDefault="00AE2ACC" w:rsidP="00982E96">
      <w:pPr>
        <w:spacing w:after="120" w:line="360" w:lineRule="auto"/>
        <w:ind w:firstLine="709"/>
        <w:jc w:val="both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b/>
          <w:bCs/>
          <w:color w:val="000000"/>
        </w:rPr>
        <w:t xml:space="preserve">Empresa: </w:t>
        <w:tab/>
        <w:t>{{ empresa }}</w:t>
      </w:r>
      <w:r w:rsidR="00E70A2E" w:rsidRPr="00982E96">
        <w:rPr>
          <w:rFonts w:ascii="Arial" w:hAnsi="Arial" w:cs="Arial"/>
          <w:b/>
          <w:bCs/>
          <w:color w:val="000000"/>
        </w:rPr>
      </w:r>
      <w:r w:rsidR="00E70A2E" w:rsidRPr="00982E96">
        <w:rPr>
          <w:rFonts w:ascii="Arial" w:hAnsi="Arial" w:cs="Arial"/>
          <w:color w:val="000000"/>
        </w:rPr>
      </w:r>
      <w:r w:rsidR="008361CE" w:rsidRPr="00982E96">
        <w:rPr>
          <w:rFonts w:ascii="Arial" w:hAnsi="Arial" w:cs="Arial"/>
          <w:color w:val="000000"/>
        </w:rPr>
      </w:r>
      <w:proofErr w:type="spellStart"/>
      <w:r w:rsidR="007C792A" w:rsidRPr="007C792A">
        <w:rPr>
          <w:rFonts w:ascii="Arial" w:hAnsi="Arial" w:cs="Arial"/>
          <w:color w:val="000000"/>
        </w:rPr>
      </w:r>
      <w:proofErr w:type="spellEnd"/>
    </w:p>
    <w:p w14:paraId="19E910CA" w14:textId="545579BB" w:rsidR="008361CE" w:rsidRPr="00982E96" w:rsidRDefault="008361CE" w:rsidP="00982E96">
      <w:pPr>
        <w:spacing w:after="120" w:line="360" w:lineRule="auto"/>
        <w:ind w:firstLine="709"/>
        <w:jc w:val="both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b/>
          <w:bCs/>
          <w:color w:val="000000"/>
        </w:rPr>
        <w:t xml:space="preserve">Contato: </w:t>
        <w:tab/>
        <w:t>{{ contato }}</w:t>
      </w:r>
      <w:r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="007C792A" w:rsidRPr="007C792A">
        <w:rPr>
          <w:rFonts w:ascii="Arial" w:hAnsi="Arial" w:cs="Arial"/>
          <w:color w:val="000000"/>
        </w:rPr>
      </w:r>
    </w:p>
    <w:p w14:paraId="36588FB6" w14:textId="64C544D5" w:rsidR="008361CE" w:rsidRPr="00982E96" w:rsidRDefault="00982E96" w:rsidP="00982E96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b/>
          <w:bCs/>
          <w:color w:val="000000"/>
        </w:rPr>
        <w:t xml:space="preserve">E-mail: </w:t>
        <w:tab/>
        <w:t>{{ email }}</w:t>
      </w:r>
      <w:r w:rsidR="000753E2" w:rsidRPr="00982E96">
        <w:rPr>
          <w:rFonts w:ascii="Arial" w:hAnsi="Arial" w:cs="Arial"/>
          <w:b/>
          <w:bCs/>
          <w:color w:val="000000"/>
        </w:rPr>
      </w:r>
      <w:r w:rsidRPr="00982E96">
        <w:rPr>
          <w:rFonts w:ascii="Arial" w:hAnsi="Arial" w:cs="Arial"/>
          <w:b/>
          <w:bCs/>
          <w:color w:val="000000"/>
        </w:rPr>
      </w:r>
      <w:r w:rsidR="000753E2"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="007C792A" w:rsidRPr="007C792A">
        <w:rPr>
          <w:rFonts w:ascii="Arial" w:hAnsi="Arial" w:cs="Arial"/>
          <w:color w:val="000000"/>
        </w:rPr>
      </w:r>
    </w:p>
    <w:p w14:paraId="208A2A0A" w14:textId="423D27D6" w:rsidR="007C792A" w:rsidRDefault="00575523" w:rsidP="00A06340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introducao }}</w:t>
      </w:r>
    </w:p>
    <w:p w14:paraId="2FF7C525" w14:textId="496C686B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MATERIAIS</w:t>
      </w:r>
    </w:p>
    <w:p w14:paraId="7A6158A6" w14:textId="439CDAF1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materiais }}</w:t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71B81D44" w14:textId="0392D0B8" w:rsidR="007C792A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requisitos_amostras }}</w:t>
      </w:r>
    </w:p>
    <w:p w14:paraId="14F16574" w14:textId="06D6E9D2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CONDIÇÕES DE ENSAIOS</w:t>
      </w:r>
    </w:p>
    <w:p w14:paraId="3541E80B" w14:textId="78EAB615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metodologia }}</w:t>
      </w:r>
      <w:proofErr w:type="spellStart"/>
      <w:r w:rsidRPr="00575523">
        <w:rPr>
          <w:rFonts w:ascii="Arial" w:hAnsi="Arial" w:cs="Arial"/>
          <w:color w:val="000000"/>
        </w:rPr>
      </w:r>
      <w:proofErr w:type="spellEnd"/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4ABF8674" w14:textId="25902985" w:rsid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condicoes_ensaios }}</w:t>
      </w:r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190A1DB9" w14:textId="72AC7096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ENTREGA</w:t>
      </w:r>
    </w:p>
    <w:p w14:paraId="3CD90501" w14:textId="77777777" w:rsidR="007C792A" w:rsidRPr="007C792A" w:rsidRDefault="007C792A" w:rsidP="007C792A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7C792A">
        <w:rPr>
          <w:rFonts w:ascii="Arial" w:hAnsi="Arial" w:cs="Arial"/>
          <w:color w:val="000000"/>
        </w:rPr>
        <w:t>O relatório técnico incluirá, conforme o escopo contratado:</w:t>
      </w:r>
    </w:p>
    <w:p w14:paraId="627941CA" w14:textId="77777777" w:rsidR="00575523" w:rsidRPr="00575523" w:rsidRDefault="00575523" w:rsidP="00575523">
      <w:pPr>
        <w:pStyle w:val="PargrafodaLista"/>
        <w:numPr>
          <w:ilvl w:val="0"/>
          <w:numId w:val="33"/>
        </w:numPr>
        <w:spacing w:after="240" w:line="360" w:lineRule="auto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entrega_1 }}</w:t>
      </w:r>
    </w:p>
    <w:p w14:paraId="60DDD3BF" w14:textId="77777777" w:rsidR="00575523" w:rsidRPr="00575523" w:rsidRDefault="00575523" w:rsidP="00575523">
      <w:pPr>
        <w:pStyle w:val="PargrafodaLista"/>
        <w:numPr>
          <w:ilvl w:val="0"/>
          <w:numId w:val="33"/>
        </w:numPr>
        <w:spacing w:after="240" w:line="360" w:lineRule="auto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entrega_2 }}</w:t>
      </w:r>
    </w:p>
    <w:p w14:paraId="51722AA4" w14:textId="39113FC5" w:rsidR="00575523" w:rsidRPr="007C792A" w:rsidRDefault="00575523" w:rsidP="00575523">
      <w:pPr>
        <w:pStyle w:val="PargrafodaLista"/>
        <w:numPr>
          <w:ilvl w:val="0"/>
          <w:numId w:val="33"/>
        </w:numPr>
        <w:spacing w:after="240" w:line="360" w:lineRule="auto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entrega_3 }}</w:t>
      </w:r>
    </w:p>
    <w:p w14:paraId="05E9EDC0" w14:textId="3C53B0CF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VALOR DOS ENSAIOS</w:t>
      </w:r>
    </w:p>
    <w:p w14:paraId="03D6CA2B" w14:textId="77777777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explicacao_valores }}</w:t>
      </w:r>
    </w:p>
    <w:p w14:paraId="290B1CCE" w14:textId="388F91ED" w:rsidR="007C792A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Os valores previstos para o escopo são apresentados a seguir:</w:t>
      </w:r>
    </w:p>
    <w:tbl>
      <w:tblPr>
        <w:tblStyle w:val="TabeladeLista1Clara"/>
        <w:tblW w:w="9752" w:type="dxa"/>
        <w:jc w:val="center"/>
        <w:tblLook w:val="04A0" w:firstRow="1" w:lastRow="0" w:firstColumn="1" w:lastColumn="0" w:noHBand="0" w:noVBand="1"/>
      </w:tblPr>
      <w:tblGrid>
        <w:gridCol w:w="4678"/>
        <w:gridCol w:w="2176"/>
        <w:gridCol w:w="884"/>
        <w:gridCol w:w="2014"/>
      </w:tblGrid>
      <w:tr w:rsidR="007C792A" w:rsidRPr="00835857" w14:paraId="14F2516C" w14:textId="77777777" w:rsidTr="00F11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</w:tcPr>
          <w:p w14:paraId="00ED4C75" w14:textId="77777777" w:rsidR="007C792A" w:rsidRPr="00835857" w:rsidRDefault="007C792A" w:rsidP="00F117C6">
            <w:pPr>
              <w:rPr>
                <w:rFonts w:ascii="Arial" w:hAnsi="Arial" w:cs="Arial"/>
                <w:color w:val="000000"/>
              </w:rPr>
            </w:pPr>
            <w:r w:rsidRPr="00835857">
              <w:rPr>
                <w:rFonts w:ascii="Arial" w:hAnsi="Arial" w:cs="Arial"/>
                <w:color w:val="000000"/>
              </w:rPr>
              <w:t>Atividade</w:t>
            </w:r>
          </w:p>
        </w:tc>
        <w:tc>
          <w:tcPr>
            <w:tcW w:w="2176" w:type="dxa"/>
            <w:vAlign w:val="center"/>
          </w:tcPr>
          <w:p w14:paraId="2A9AE76B" w14:textId="77777777" w:rsidR="007C792A" w:rsidRPr="00835857" w:rsidRDefault="007C792A" w:rsidP="00F11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</w:t>
            </w:r>
          </w:p>
        </w:tc>
        <w:tc>
          <w:tcPr>
            <w:tcW w:w="884" w:type="dxa"/>
            <w:vAlign w:val="center"/>
          </w:tcPr>
          <w:p w14:paraId="13ACAF38" w14:textId="77777777" w:rsidR="007C792A" w:rsidRPr="00835857" w:rsidRDefault="007C792A" w:rsidP="00F11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Qtd</w:t>
            </w:r>
            <w:proofErr w:type="spellEnd"/>
          </w:p>
        </w:tc>
        <w:tc>
          <w:tcPr>
            <w:tcW w:w="2014" w:type="dxa"/>
            <w:noWrap/>
            <w:vAlign w:val="center"/>
          </w:tcPr>
          <w:p w14:paraId="62CAB0ED" w14:textId="77777777" w:rsidR="007C792A" w:rsidRPr="00835857" w:rsidRDefault="007C792A" w:rsidP="00F1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Total</w:t>
            </w:r>
          </w:p>
        </w:tc>
      </w:tr>
      <w:tr w:rsidR="007C792A" w:rsidRPr="00835857" w14:paraId="3F4D17A8" w14:textId="77777777" w:rsidTr="00F11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  <w:hideMark/>
          </w:tcPr>
          <w:p w14:paraId="2F2A6BCF" w14:textId="1C688185" w:rsidR="007C792A" w:rsidRPr="00835857" w:rsidRDefault="007C792A" w:rsidP="00F117C6">
            <w:pPr>
              <w:rPr>
                <w:rFonts w:ascii="Arial" w:hAnsi="Arial" w:cs="Arial"/>
                <w:color w:val="000000"/>
              </w:rPr>
            </w:pPr>
            <w:r w:rsidRPr="007C792A">
              <w:rPr>
                <w:rFonts w:ascii="Arial" w:hAnsi="Arial" w:cs="Arial"/>
                <w:color w:val="000000"/>
              </w:rPr>
              <w:t>{%tr for item in itens %}</w:t>
            </w:r>
            <w:r>
              <w:rPr>
                <w:rFonts w:ascii="Arial" w:hAnsi="Arial" w:cs="Arial"/>
                <w:color w:val="000000"/>
              </w:rPr>
            </w:r>
          </w:p>
        </w:tc>
        <w:tc>
          <w:tcPr>
            <w:tcW w:w="2176" w:type="dxa"/>
            <w:vAlign w:val="center"/>
          </w:tcPr>
          <w:p w14:paraId="0976BA4C" w14:textId="47082102" w:rsidR="007C792A" w:rsidRPr="00835857" w:rsidRDefault="007C792A" w:rsidP="00F117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</w:r>
            <w:r w:rsidRPr="00A06340">
              <w:rPr>
                <w:rFonts w:ascii="Arial" w:hAnsi="Arial" w:cs="Arial"/>
                <w:color w:val="000000"/>
              </w:rPr>
            </w:r>
          </w:p>
        </w:tc>
        <w:tc>
          <w:tcPr>
            <w:tcW w:w="884" w:type="dxa"/>
            <w:vAlign w:val="center"/>
          </w:tcPr>
          <w:p w14:paraId="2AD59DC6" w14:textId="1382EC1D" w:rsidR="007C792A" w:rsidRPr="00835857" w:rsidRDefault="007C792A" w:rsidP="00F117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</w:r>
          </w:p>
        </w:tc>
        <w:tc>
          <w:tcPr>
            <w:tcW w:w="2014" w:type="dxa"/>
            <w:noWrap/>
            <w:vAlign w:val="center"/>
            <w:hideMark/>
          </w:tcPr>
          <w:p w14:paraId="60127631" w14:textId="163D8580" w:rsidR="007C792A" w:rsidRPr="00835857" w:rsidRDefault="007C792A" w:rsidP="00F117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835857"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</w:r>
            <w:r w:rsidRPr="00835857">
              <w:rPr>
                <w:rFonts w:ascii="Arial" w:hAnsi="Arial" w:cs="Arial"/>
                <w:color w:val="000000"/>
              </w:rPr>
            </w:r>
          </w:p>
        </w:tc>
      </w:tr>
      <w:tr w:rsidR="007C792A" w:rsidRPr="00835857" w14:paraId="3F4D17A8" w14:textId="77777777" w:rsidTr="00F11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  <w:hideMark/>
          </w:tcPr>
          <w:p w14:paraId="2F2A6BCF" w14:textId="1C688185" w:rsidR="007C792A" w:rsidRPr="00835857" w:rsidRDefault="007C792A" w:rsidP="00F117C6">
            <w:pPr>
              <w:rPr>
                <w:rFonts w:ascii="Arial" w:hAnsi="Arial" w:cs="Arial"/>
                <w:color w:val="000000"/>
              </w:rPr>
            </w:pPr>
            <w:r w:rsidRPr="007C792A">
              <w:rPr>
                <w:rFonts w:ascii="Arial" w:hAnsi="Arial" w:cs="Arial"/>
                <w:color w:val="000000"/>
              </w:rPr>
              <w:t>{{ item.descricao }}</w:t>
            </w:r>
            <w:r>
              <w:rPr>
                <w:rFonts w:ascii="Arial" w:hAnsi="Arial" w:cs="Arial"/>
                <w:color w:val="000000"/>
              </w:rPr>
            </w:r>
          </w:p>
        </w:tc>
        <w:tc>
          <w:tcPr>
            <w:tcW w:w="2176" w:type="dxa"/>
            <w:vAlign w:val="center"/>
          </w:tcPr>
          <w:p w14:paraId="0976BA4C" w14:textId="47082102" w:rsidR="007C792A" w:rsidRPr="00835857" w:rsidRDefault="007C792A" w:rsidP="00F117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{{ item.valor_unitario_formatado }}</w:t>
            </w:r>
            <w:r w:rsidRPr="00A06340">
              <w:rPr>
                <w:rFonts w:ascii="Arial" w:hAnsi="Arial" w:cs="Arial"/>
                <w:color w:val="000000"/>
              </w:rPr>
            </w:r>
          </w:p>
        </w:tc>
        <w:tc>
          <w:tcPr>
            <w:tcW w:w="884" w:type="dxa"/>
            <w:vAlign w:val="center"/>
          </w:tcPr>
          <w:p w14:paraId="2AD59DC6" w14:textId="1382EC1D" w:rsidR="007C792A" w:rsidRPr="00835857" w:rsidRDefault="007C792A" w:rsidP="00F117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{{ item.quantidade_formatada }}</w:t>
            </w:r>
          </w:p>
        </w:tc>
        <w:tc>
          <w:tcPr>
            <w:tcW w:w="2014" w:type="dxa"/>
            <w:noWrap/>
            <w:vAlign w:val="center"/>
            <w:hideMark/>
          </w:tcPr>
          <w:p w14:paraId="60127631" w14:textId="163D8580" w:rsidR="007C792A" w:rsidRPr="00835857" w:rsidRDefault="007C792A" w:rsidP="00F117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835857">
              <w:rPr>
                <w:rFonts w:ascii="Arial" w:hAnsi="Arial" w:cs="Arial"/>
                <w:color w:val="000000"/>
              </w:rPr>
              <w:t>{{ item.subtotal_formatado }}</w:t>
            </w:r>
            <w:r>
              <w:rPr>
                <w:rFonts w:ascii="Arial" w:hAnsi="Arial" w:cs="Arial"/>
                <w:color w:val="000000"/>
              </w:rPr>
            </w:r>
            <w:r w:rsidRPr="00835857">
              <w:rPr>
                <w:rFonts w:ascii="Arial" w:hAnsi="Arial" w:cs="Arial"/>
                <w:color w:val="000000"/>
              </w:rPr>
            </w:r>
          </w:p>
        </w:tc>
      </w:tr>
      <w:tr w:rsidR="007C792A" w:rsidRPr="00835857" w14:paraId="3F4D17A8" w14:textId="77777777" w:rsidTr="00F11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  <w:hideMark/>
          </w:tcPr>
          <w:p w14:paraId="2F2A6BCF" w14:textId="1C688185" w:rsidR="007C792A" w:rsidRPr="00835857" w:rsidRDefault="007C792A" w:rsidP="00F117C6">
            <w:pPr>
              <w:rPr>
                <w:rFonts w:ascii="Arial" w:hAnsi="Arial" w:cs="Arial"/>
                <w:color w:val="000000"/>
              </w:rPr>
            </w:pPr>
            <w:r w:rsidRPr="007C792A">
              <w:rPr>
                <w:rFonts w:ascii="Arial" w:hAnsi="Arial" w:cs="Arial"/>
                <w:color w:val="000000"/>
              </w:rPr>
              <w:t>{%tr endfor %}</w:t>
            </w:r>
            <w:r>
              <w:rPr>
                <w:rFonts w:ascii="Arial" w:hAnsi="Arial" w:cs="Arial"/>
                <w:color w:val="000000"/>
              </w:rPr>
            </w:r>
          </w:p>
        </w:tc>
        <w:tc>
          <w:tcPr>
            <w:tcW w:w="2176" w:type="dxa"/>
            <w:vAlign w:val="center"/>
          </w:tcPr>
          <w:p w14:paraId="0976BA4C" w14:textId="47082102" w:rsidR="007C792A" w:rsidRPr="00835857" w:rsidRDefault="007C792A" w:rsidP="00F117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</w:r>
            <w:r w:rsidRPr="00A06340">
              <w:rPr>
                <w:rFonts w:ascii="Arial" w:hAnsi="Arial" w:cs="Arial"/>
                <w:color w:val="000000"/>
              </w:rPr>
            </w:r>
          </w:p>
        </w:tc>
        <w:tc>
          <w:tcPr>
            <w:tcW w:w="884" w:type="dxa"/>
            <w:vAlign w:val="center"/>
          </w:tcPr>
          <w:p w14:paraId="2AD59DC6" w14:textId="1382EC1D" w:rsidR="007C792A" w:rsidRPr="00835857" w:rsidRDefault="007C792A" w:rsidP="00F117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</w:r>
          </w:p>
        </w:tc>
        <w:tc>
          <w:tcPr>
            <w:tcW w:w="2014" w:type="dxa"/>
            <w:noWrap/>
            <w:vAlign w:val="center"/>
            <w:hideMark/>
          </w:tcPr>
          <w:p w14:paraId="60127631" w14:textId="163D8580" w:rsidR="007C792A" w:rsidRPr="00835857" w:rsidRDefault="007C792A" w:rsidP="00F117C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835857"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</w:r>
            <w:r w:rsidRPr="00835857">
              <w:rPr>
                <w:rFonts w:ascii="Arial" w:hAnsi="Arial" w:cs="Arial"/>
                <w:color w:val="000000"/>
              </w:rPr>
            </w:r>
          </w:p>
        </w:tc>
      </w:tr>
      <w:tr w:rsidR="007C792A" w:rsidRPr="00835857" w14:paraId="3FF2CEA0" w14:textId="77777777" w:rsidTr="00F117C6">
        <w:trPr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</w:tcPr>
          <w:p w14:paraId="38EF1FCA" w14:textId="77777777" w:rsidR="007C792A" w:rsidRPr="00835857" w:rsidRDefault="007C792A" w:rsidP="00F117C6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48A358A1" w14:textId="77777777" w:rsidR="007C792A" w:rsidRPr="00EE7CA7" w:rsidRDefault="007C792A" w:rsidP="00F117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</w:rPr>
            </w:pPr>
            <w:r w:rsidRPr="00EE7CA7"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2014" w:type="dxa"/>
            <w:noWrap/>
            <w:vAlign w:val="center"/>
          </w:tcPr>
          <w:p w14:paraId="3D8C06EF" w14:textId="46A6D2FA" w:rsidR="007C792A" w:rsidRPr="00EE7CA7" w:rsidRDefault="007C792A" w:rsidP="00F117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</w:rPr>
            </w:pPr>
            <w:r w:rsidRPr="00EE7CA7">
              <w:rPr>
                <w:rFonts w:ascii="Arial" w:hAnsi="Arial" w:cs="Arial"/>
                <w:b/>
                <w:bCs/>
                <w:color w:val="000000"/>
              </w:rPr>
              <w:t>{{ total_formatado }}</w:t>
            </w:r>
            <w:r>
              <w:rPr>
                <w:rFonts w:ascii="Arial" w:hAnsi="Arial" w:cs="Arial"/>
                <w:b/>
                <w:bCs/>
                <w:color w:val="000000"/>
              </w:rPr>
            </w:r>
            <w:r w:rsidRPr="00EE7CA7">
              <w:rPr>
                <w:rFonts w:ascii="Arial" w:hAnsi="Arial" w:cs="Arial"/>
                <w:b/>
                <w:bCs/>
                <w:color w:val="000000"/>
              </w:rPr>
            </w:r>
            <w:r w:rsidR="00575523">
              <w:rPr>
                <w:rFonts w:ascii="Arial" w:hAnsi="Arial" w:cs="Arial"/>
                <w:b/>
                <w:bCs/>
                <w:color w:val="000000"/>
              </w:rPr>
            </w:r>
            <w:r w:rsidRPr="00EE7CA7">
              <w:rPr>
                <w:rFonts w:ascii="Arial" w:hAnsi="Arial" w:cs="Arial"/>
                <w:b/>
                <w:bCs/>
                <w:color w:val="000000"/>
              </w:rPr>
            </w:r>
          </w:p>
        </w:tc>
      </w:tr>
    </w:tbl>
    <w:p w14:paraId="02229AC3" w14:textId="1E8D5C31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PRAZO</w:t>
      </w:r>
    </w:p>
    <w:p w14:paraId="5A3CEBD7" w14:textId="1913B080" w:rsidR="007C792A" w:rsidRPr="007C792A" w:rsidRDefault="007C792A" w:rsidP="007C792A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7C792A">
        <w:rPr>
          <w:rFonts w:ascii="Arial" w:hAnsi="Arial" w:cs="Arial"/>
          <w:color w:val="000000"/>
        </w:rPr>
        <w:t>{{ prazo }}</w:t>
      </w:r>
      <w:r>
        <w:rPr>
          <w:rFonts w:ascii="Arial" w:hAnsi="Arial" w:cs="Arial"/>
          <w:color w:val="000000"/>
        </w:rPr>
      </w:r>
      <w:r w:rsidRPr="007C792A">
        <w:rPr>
          <w:rFonts w:ascii="Arial" w:hAnsi="Arial" w:cs="Arial"/>
          <w:color w:val="000000"/>
        </w:rPr>
      </w:r>
    </w:p>
    <w:p w14:paraId="6E307C55" w14:textId="7C1B5D0B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PAGAMENTO</w:t>
      </w:r>
    </w:p>
    <w:p w14:paraId="704B150B" w14:textId="77777777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pagamento_1 }}</w:t>
      </w:r>
    </w:p>
    <w:p w14:paraId="17693816" w14:textId="60850104" w:rsidR="007C792A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pagamento_2 }}</w:t>
      </w:r>
    </w:p>
    <w:p w14:paraId="79B73E6C" w14:textId="3E71B696" w:rsidR="007C792A" w:rsidRPr="007C792A" w:rsidRDefault="007C792A" w:rsidP="007C792A">
      <w:pPr>
        <w:spacing w:after="240" w:line="360" w:lineRule="auto"/>
        <w:ind w:firstLine="708"/>
        <w:jc w:val="both"/>
        <w:rPr>
          <w:rFonts w:ascii="Arial" w:hAnsi="Arial" w:cs="Arial"/>
          <w:b/>
          <w:bCs/>
          <w:color w:val="000000"/>
        </w:rPr>
      </w:pPr>
      <w:r w:rsidRPr="007C792A">
        <w:rPr>
          <w:rFonts w:ascii="Arial" w:hAnsi="Arial" w:cs="Arial"/>
          <w:b/>
          <w:bCs/>
          <w:color w:val="000000"/>
        </w:rPr>
        <w:t>OBSERVAÇÕES</w:t>
      </w:r>
      <w:r>
        <w:rPr>
          <w:rFonts w:ascii="Arial" w:hAnsi="Arial" w:cs="Arial"/>
          <w:b/>
          <w:bCs/>
          <w:color w:val="000000"/>
        </w:rPr>
        <w:t>:</w:t>
      </w:r>
    </w:p>
    <w:p w14:paraId="26F581E5" w14:textId="58327C35" w:rsid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observacoes }}</w:t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7BADFA98" w14:textId="77777777" w:rsidR="00835857" w:rsidRDefault="00835857" w:rsidP="00835857">
      <w:pPr>
        <w:jc w:val="center"/>
        <w:rPr>
          <w:rFonts w:ascii="Arial" w:hAnsi="Arial" w:cs="Arial"/>
        </w:rPr>
      </w:pPr>
      <w:r>
        <w:t>[ASSINATURA APÓS APROVAÇÃO]</w:t>
      </w:r>
    </w:p>
    <w:p w14:paraId="5C738F4E" w14:textId="77777777" w:rsidR="00835857" w:rsidRPr="00982E96" w:rsidRDefault="00835857" w:rsidP="00835857">
      <w:pPr>
        <w:spacing w:after="240" w:line="360" w:lineRule="auto"/>
        <w:jc w:val="center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color w:val="000000"/>
        </w:rPr>
        <w:t>{{ responsavel_documento }}</w:t>
      </w:r>
    </w:p>
    <w:p w14:paraId="584D875D" w14:textId="77777777" w:rsidR="00835857" w:rsidRPr="00982E96" w:rsidRDefault="00835857" w:rsidP="00835857">
      <w:pPr>
        <w:spacing w:after="240" w:line="360" w:lineRule="auto"/>
        <w:jc w:val="center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color w:val="000000"/>
        </w:rPr>
        <w:t>Laboratório de Fenômenos de Superfície</w:t>
      </w:r>
    </w:p>
    <w:p w14:paraId="314EE76F" w14:textId="6E3FD260" w:rsidR="00835857" w:rsidRPr="00982E96" w:rsidRDefault="00835857" w:rsidP="00835857">
      <w:pPr>
        <w:spacing w:after="240" w:line="360" w:lineRule="auto"/>
        <w:jc w:val="center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color w:val="000000"/>
        </w:rPr>
        <w:t>São Paulo, {{ data_extenso }}</w:t>
      </w:r>
      <w:r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="00627064">
        <w:rPr>
          <w:rFonts w:ascii="Arial" w:hAnsi="Arial" w:cs="Arial"/>
          <w:noProof/>
          <w:color w:val="000000"/>
        </w:rPr>
      </w:r>
      <w:r w:rsidRPr="00982E96">
        <w:rPr>
          <w:rFonts w:ascii="Arial" w:hAnsi="Arial" w:cs="Arial"/>
          <w:color w:val="000000"/>
        </w:rPr>
      </w:r>
    </w:p>
    <w:sectPr w:rsidR="00835857" w:rsidRPr="00982E96" w:rsidSect="001D7E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077" w:bottom="426" w:left="1077" w:header="709" w:footer="967" w:gutter="0"/>
      <w:pgBorders>
        <w:top w:val="single" w:sz="4" w:space="11" w:color="000000"/>
        <w:left w:val="single" w:sz="4" w:space="29" w:color="000000"/>
        <w:bottom w:val="single" w:sz="4" w:space="31" w:color="000000"/>
        <w:right w:val="single" w:sz="4" w:space="29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20230" w14:textId="77777777" w:rsidR="00EE629E" w:rsidRDefault="00EE629E">
      <w:r>
        <w:separator/>
      </w:r>
    </w:p>
  </w:endnote>
  <w:endnote w:type="continuationSeparator" w:id="0">
    <w:p w14:paraId="158D7039" w14:textId="77777777" w:rsidR="00EE629E" w:rsidRDefault="00EE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00"/>
    <w:family w:val="swiss"/>
    <w:pitch w:val="variable"/>
    <w:sig w:usb0="E7000EFF" w:usb1="5200FDFF" w:usb2="0A042021" w:usb3="00000000" w:csb0="000001B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7E40F" w14:textId="77777777" w:rsidR="00627064" w:rsidRDefault="006270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89AF" w14:textId="77777777" w:rsidR="009B3E09" w:rsidRDefault="00196E5A">
    <w:pPr>
      <w:pStyle w:val="Rodap"/>
      <w:tabs>
        <w:tab w:val="left" w:pos="8496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AA2A8" w14:textId="77777777" w:rsidR="00627064" w:rsidRDefault="006270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22A94" w14:textId="77777777" w:rsidR="00EE629E" w:rsidRDefault="00EE629E">
      <w:r>
        <w:separator/>
      </w:r>
    </w:p>
  </w:footnote>
  <w:footnote w:type="continuationSeparator" w:id="0">
    <w:p w14:paraId="617BE4D7" w14:textId="77777777" w:rsidR="00EE629E" w:rsidRDefault="00EE6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AE45" w14:textId="77777777" w:rsidR="00627064" w:rsidRDefault="006270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9" w:type="dxa"/>
      <w:tblInd w:w="-22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8"/>
      <w:gridCol w:w="2942"/>
      <w:gridCol w:w="1819"/>
      <w:gridCol w:w="1725"/>
      <w:gridCol w:w="567"/>
      <w:gridCol w:w="1418"/>
    </w:tblGrid>
    <w:tr w:rsidR="009B3E09" w14:paraId="365BBA98" w14:textId="77777777" w:rsidTr="00701764">
      <w:trPr>
        <w:trHeight w:val="1114"/>
      </w:trPr>
      <w:tc>
        <w:tcPr>
          <w:tcW w:w="18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D669A02" w14:textId="77777777" w:rsidR="009B3E09" w:rsidRDefault="008E7D11">
          <w:pPr>
            <w:snapToGrid w:val="0"/>
            <w:jc w:val="center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noProof/>
              <w:lang w:eastAsia="pt-BR"/>
            </w:rPr>
            <w:drawing>
              <wp:inline distT="0" distB="0" distL="0" distR="0" wp14:anchorId="46503903" wp14:editId="0EA7F8A4">
                <wp:extent cx="628650" cy="666750"/>
                <wp:effectExtent l="1905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6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42F3903" w14:textId="77777777" w:rsidR="009B3E09" w:rsidRDefault="00196E5A">
          <w:pPr>
            <w:snapToGrid w:val="0"/>
            <w:jc w:val="center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b/>
              <w:bCs/>
              <w:sz w:val="20"/>
            </w:rPr>
            <w:t>ESCOLA POLITÉCNICA DA UNIVERSIDADE DE SÃO PAULO</w:t>
          </w:r>
        </w:p>
        <w:p w14:paraId="72AAEC59" w14:textId="77777777" w:rsidR="009B3E09" w:rsidRDefault="00196E5A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  <w:sz w:val="20"/>
            </w:rPr>
            <w:t>DEPARTAMENTO DE ENGENHARIA MECÂNICA</w:t>
          </w:r>
        </w:p>
        <w:p w14:paraId="2239FE61" w14:textId="77777777" w:rsidR="009B3E09" w:rsidRDefault="00196E5A">
          <w:pPr>
            <w:jc w:val="center"/>
          </w:pPr>
          <w:r>
            <w:rPr>
              <w:rFonts w:ascii="Tahoma" w:hAnsi="Tahoma" w:cs="Tahoma"/>
              <w:b/>
              <w:bCs/>
            </w:rPr>
            <w:t>LABORATÓRIO DE FENÔMENOS DE SUPERFÍCIE</w:t>
          </w:r>
        </w:p>
      </w:tc>
      <w:tc>
        <w:tcPr>
          <w:tcW w:w="1985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25E0A662" w14:textId="77777777" w:rsidR="009B3E09" w:rsidRDefault="00701764">
          <w:pPr>
            <w:snapToGrid w:val="0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  <w:noProof/>
              <w:lang w:eastAsia="pt-BR"/>
            </w:rPr>
            <w:drawing>
              <wp:inline distT="0" distB="0" distL="0" distR="0" wp14:anchorId="5CFA692B" wp14:editId="0DA17C4D">
                <wp:extent cx="1152000" cy="438103"/>
                <wp:effectExtent l="0" t="0" r="0" b="635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" name="slider0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438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B3E09" w14:paraId="13C8D9B3" w14:textId="77777777" w:rsidTr="00935F43">
      <w:trPr>
        <w:trHeight w:val="726"/>
      </w:trPr>
      <w:tc>
        <w:tcPr>
          <w:tcW w:w="18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8122D83" w14:textId="77777777" w:rsidR="009B3E09" w:rsidRDefault="0089747F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</w:rPr>
            <w:t>Orçamento Técnico</w:t>
          </w:r>
        </w:p>
      </w:tc>
      <w:tc>
        <w:tcPr>
          <w:tcW w:w="4761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C68E1B0" w14:textId="28E45C26" w:rsidR="009B3E09" w:rsidRDefault="00196E5A" w:rsidP="00935F43">
          <w:pPr>
            <w:jc w:val="center"/>
            <w:outlineLvl w:val="0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b/>
              <w:bCs/>
            </w:rPr>
            <w:t>Título: {{ titulo }}</w:t>
          </w:r>
          <w:r>
            <w:rPr>
              <w:rFonts w:ascii="Tahoma" w:hAnsi="Tahoma" w:cs="Tahoma"/>
              <w:bCs/>
            </w:rPr>
          </w:r>
          <w:r w:rsidR="007C792A" w:rsidRPr="007C792A">
            <w:rPr>
              <w:rFonts w:ascii="Tahoma" w:hAnsi="Tahoma" w:cs="Tahoma"/>
              <w:bCs/>
            </w:rPr>
          </w:r>
          <w:proofErr w:type="spellStart"/>
          <w:r w:rsidR="007C792A" w:rsidRPr="007C792A">
            <w:rPr>
              <w:rFonts w:ascii="Tahoma" w:hAnsi="Tahoma" w:cs="Tahoma"/>
              <w:bCs/>
            </w:rPr>
          </w:r>
          <w:proofErr w:type="spellEnd"/>
          <w:r w:rsidR="007C792A" w:rsidRPr="007C792A">
            <w:rPr>
              <w:rFonts w:ascii="Tahoma" w:hAnsi="Tahoma" w:cs="Tahoma"/>
              <w:bCs/>
            </w:rPr>
          </w:r>
        </w:p>
      </w:tc>
      <w:tc>
        <w:tcPr>
          <w:tcW w:w="2292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EA71ABF" w14:textId="77777777" w:rsidR="009B3E09" w:rsidRPr="002A087A" w:rsidRDefault="00196E5A" w:rsidP="00935F43">
          <w:pPr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</w:rPr>
          </w:pPr>
          <w:r w:rsidRPr="002A087A">
            <w:rPr>
              <w:rFonts w:ascii="Tahoma" w:hAnsi="Tahoma" w:cs="Tahoma"/>
              <w:b/>
              <w:bCs/>
              <w:sz w:val="22"/>
              <w:szCs w:val="28"/>
            </w:rPr>
            <w:t>Número – Revisão</w:t>
            <w:br/>
            <w:t>{{ numero_revisao }}</w:t>
          </w:r>
          <w:r w:rsidR="00F824EC" w:rsidRPr="002A087A">
            <w:rPr>
              <w:rFonts w:ascii="Tahoma" w:hAnsi="Tahoma" w:cs="Tahoma"/>
              <w:b/>
              <w:bCs/>
              <w:sz w:val="22"/>
              <w:szCs w:val="28"/>
            </w:rPr>
          </w:r>
          <w:r w:rsidRPr="002A087A">
            <w:rPr>
              <w:rFonts w:ascii="Tahoma" w:hAnsi="Tahoma" w:cs="Tahoma"/>
              <w:b/>
              <w:bCs/>
              <w:sz w:val="22"/>
              <w:szCs w:val="28"/>
            </w:rPr>
          </w:r>
        </w:p>
        <w:p w14:paraId="609FA582" w14:textId="7D595456" w:rsidR="000E3851" w:rsidRPr="000E3851" w:rsidRDefault="0012029A" w:rsidP="000E3851">
          <w:pPr>
            <w:snapToGrid w:val="0"/>
            <w:jc w:val="center"/>
            <w:rPr>
              <w:rFonts w:ascii="Tahoma" w:hAnsi="Tahoma" w:cs="Tahoma"/>
              <w:bCs/>
              <w:sz w:val="22"/>
              <w:szCs w:val="28"/>
            </w:rPr>
          </w:pPr>
          <w:r>
            <w:rPr>
              <w:rFonts w:ascii="Tahoma" w:hAnsi="Tahoma" w:cs="Tahoma"/>
              <w:bCs/>
              <w:sz w:val="22"/>
              <w:szCs w:val="28"/>
            </w:rPr>
          </w:r>
          <w:r w:rsidR="002A087A" w:rsidRPr="002A087A">
            <w:rPr>
              <w:rFonts w:ascii="Tahoma" w:hAnsi="Tahoma" w:cs="Tahoma"/>
              <w:bCs/>
              <w:sz w:val="22"/>
              <w:szCs w:val="28"/>
            </w:rPr>
          </w:r>
          <w:r w:rsidR="00935F43">
            <w:rPr>
              <w:rFonts w:ascii="Tahoma" w:hAnsi="Tahoma" w:cs="Tahoma"/>
              <w:bCs/>
              <w:sz w:val="22"/>
              <w:szCs w:val="28"/>
            </w:rPr>
          </w:r>
          <w:r w:rsidR="000E3851">
            <w:rPr>
              <w:rFonts w:ascii="Tahoma" w:hAnsi="Tahoma" w:cs="Tahoma"/>
              <w:bCs/>
              <w:sz w:val="22"/>
              <w:szCs w:val="28"/>
            </w:rPr>
          </w:r>
          <w:r w:rsidR="00935F43">
            <w:rPr>
              <w:rFonts w:ascii="Tahoma" w:hAnsi="Tahoma" w:cs="Tahoma"/>
              <w:bCs/>
              <w:sz w:val="22"/>
              <w:szCs w:val="28"/>
            </w:rPr>
          </w:r>
          <w:r w:rsidR="002A087A" w:rsidRPr="002A087A">
            <w:rPr>
              <w:rFonts w:ascii="Tahoma" w:hAnsi="Tahoma" w:cs="Tahoma"/>
              <w:bCs/>
              <w:sz w:val="22"/>
              <w:szCs w:val="28"/>
            </w:rPr>
          </w:r>
          <w:r w:rsidR="000E3851">
            <w:rPr>
              <w:rFonts w:ascii="Tahoma" w:hAnsi="Tahoma" w:cs="Tahoma"/>
              <w:bCs/>
              <w:sz w:val="22"/>
              <w:szCs w:val="28"/>
            </w:rPr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79D50B4" w14:textId="77777777" w:rsidR="009B3E09" w:rsidRDefault="00196E5A" w:rsidP="00935F43">
          <w:pPr>
            <w:pStyle w:val="Cabealho"/>
            <w:snapToGrid w:val="0"/>
            <w:jc w:val="center"/>
            <w:rPr>
              <w:rFonts w:eastAsia="Arial"/>
              <w:b/>
              <w:bCs/>
            </w:rPr>
          </w:pPr>
          <w:r>
            <w:t>Folha</w:t>
            <w:br/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end"/>
          </w:r>
        </w:p>
        <w:p w14:paraId="192DF97C" w14:textId="1311313D" w:rsidR="009B3E09" w:rsidRDefault="00627064" w:rsidP="00935F43">
          <w:pPr>
            <w:pStyle w:val="Cabealho"/>
            <w:jc w:val="center"/>
            <w:rPr>
              <w:rFonts w:ascii="Tahoma" w:hAnsi="Tahoma" w:cs="Tahoma"/>
              <w:b/>
              <w:bCs/>
            </w:rPr>
          </w:pPr>
          <w:r w:rsidRPr="00627064">
            <w:rPr>
              <w:b/>
              <w:bCs/>
            </w:rPr>
            <w:fldChar w:fldCharType="begin"/>
          </w:r>
          <w:r w:rsidRPr="00627064">
            <w:rPr>
              <w:b/>
              <w:bCs/>
            </w:rPr>
            <w:instrText>PAGE  \* Arabic  \* MERGEFORMAT</w:instrText>
          </w:r>
          <w:r w:rsidRPr="00627064">
            <w:rPr>
              <w:b/>
              <w:bCs/>
            </w:rPr>
            <w:fldChar w:fldCharType="separate"/>
          </w:r>
          <w:r w:rsidRPr="00627064">
            <w:rPr>
              <w:b/>
              <w:bCs/>
            </w:rPr>
            <w:t>1</w:t>
          </w:r>
          <w:r w:rsidRPr="00627064">
            <w:rPr>
              <w:b/>
              <w:bCs/>
            </w:rPr>
            <w:fldChar w:fldCharType="end"/>
          </w:r>
          <w:r>
            <w:rPr>
              <w:b/>
              <w:bCs/>
            </w:rPr>
            <w:t>/</w:t>
          </w:r>
          <w:r w:rsidRPr="00627064">
            <w:rPr>
              <w:b/>
              <w:bCs/>
            </w:rPr>
            <w:fldChar w:fldCharType="begin"/>
          </w:r>
          <w:r w:rsidRPr="00627064">
            <w:rPr>
              <w:b/>
              <w:bCs/>
            </w:rPr>
            <w:instrText>NUMPAGES  \* Arabic  \* MERGEFORMAT</w:instrText>
          </w:r>
          <w:r w:rsidRPr="00627064">
            <w:rPr>
              <w:b/>
              <w:bCs/>
            </w:rPr>
            <w:fldChar w:fldCharType="separate"/>
          </w:r>
          <w:r w:rsidRPr="00627064">
            <w:rPr>
              <w:b/>
              <w:bCs/>
            </w:rPr>
            <w:t>2</w:t>
          </w:r>
          <w:r w:rsidRPr="00627064">
            <w:rPr>
              <w:b/>
              <w:bCs/>
            </w:rPr>
            <w:fldChar w:fldCharType="end"/>
          </w:r>
        </w:p>
      </w:tc>
    </w:tr>
    <w:tr w:rsidR="002A087A" w14:paraId="46A816E2" w14:textId="77777777" w:rsidTr="00935F43">
      <w:trPr>
        <w:trHeight w:val="86"/>
      </w:trPr>
      <w:tc>
        <w:tcPr>
          <w:tcW w:w="475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B545EBA" w14:textId="2BA89F12" w:rsidR="002A087A" w:rsidRDefault="002A087A" w:rsidP="00935F43">
          <w:pPr>
            <w:snapToGrid w:val="0"/>
            <w:jc w:val="cent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</w:rPr>
            <w:t>Autor: {{ autor }}</w:t>
          </w:r>
          <w:r>
            <w:rPr>
              <w:rFonts w:ascii="Tahoma" w:hAnsi="Tahoma" w:cs="Tahoma"/>
              <w:bCs/>
            </w:rPr>
          </w:r>
          <w:r w:rsidR="00982E96">
            <w:rPr>
              <w:rFonts w:ascii="Tahoma" w:hAnsi="Tahoma" w:cs="Tahoma"/>
              <w:bCs/>
            </w:rPr>
          </w:r>
        </w:p>
      </w:tc>
      <w:tc>
        <w:tcPr>
          <w:tcW w:w="5529" w:type="dxa"/>
          <w:gridSpan w:val="4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B7445D7" w14:textId="4A5D13EB" w:rsidR="002A087A" w:rsidRDefault="002A087A" w:rsidP="00935F43">
          <w:pPr>
            <w:snapToGrid w:val="0"/>
            <w:jc w:val="center"/>
          </w:pPr>
          <w:r>
            <w:rPr>
              <w:rFonts w:ascii="Tahoma" w:hAnsi="Tahoma" w:cs="Tahoma"/>
              <w:b/>
              <w:bCs/>
            </w:rPr>
            <w:t>Data de elaboração: {{ data_emissao }}</w:t>
          </w:r>
          <w:r w:rsidR="00982E96">
            <w:rPr>
              <w:rFonts w:ascii="Tahoma" w:hAnsi="Tahoma" w:cs="Tahoma"/>
            </w:rPr>
          </w:r>
          <w:r w:rsidR="00982E96">
            <w:rPr>
              <w:rFonts w:ascii="Tahoma" w:hAnsi="Tahoma" w:cs="Tahoma"/>
            </w:rPr>
          </w:r>
          <w:r w:rsidR="00982E96">
            <w:rPr>
              <w:rFonts w:ascii="Tahoma" w:hAnsi="Tahoma" w:cs="Tahoma"/>
            </w:rPr>
          </w:r>
          <w:r w:rsidR="00627064">
            <w:rPr>
              <w:rFonts w:ascii="Tahoma" w:hAnsi="Tahoma" w:cs="Tahoma"/>
              <w:noProof/>
            </w:rPr>
          </w:r>
          <w:r w:rsidR="00982E96">
            <w:rPr>
              <w:rFonts w:ascii="Tahoma" w:hAnsi="Tahoma" w:cs="Tahoma"/>
            </w:rPr>
          </w:r>
        </w:p>
      </w:tc>
    </w:tr>
  </w:tbl>
  <w:p w14:paraId="3982A468" w14:textId="77777777" w:rsidR="009B3E09" w:rsidRDefault="009B3E0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D3B" w14:textId="77777777" w:rsidR="00627064" w:rsidRDefault="006270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8763BD"/>
    <w:multiLevelType w:val="hybridMultilevel"/>
    <w:tmpl w:val="5032F86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412643C"/>
    <w:multiLevelType w:val="hybridMultilevel"/>
    <w:tmpl w:val="35EC263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303264"/>
    <w:multiLevelType w:val="hybridMultilevel"/>
    <w:tmpl w:val="B9964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909D1"/>
    <w:multiLevelType w:val="hybridMultilevel"/>
    <w:tmpl w:val="7B5045F2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C037574"/>
    <w:multiLevelType w:val="hybridMultilevel"/>
    <w:tmpl w:val="4A2CCD4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CBC3AF4"/>
    <w:multiLevelType w:val="hybridMultilevel"/>
    <w:tmpl w:val="BDD87B2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0E5D2F17"/>
    <w:multiLevelType w:val="hybridMultilevel"/>
    <w:tmpl w:val="BDBC8D94"/>
    <w:lvl w:ilvl="0" w:tplc="92567F72">
      <w:start w:val="1"/>
      <w:numFmt w:val="lowerLetter"/>
      <w:lvlText w:val="(%1)"/>
      <w:lvlJc w:val="left"/>
      <w:pPr>
        <w:ind w:left="47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463" w:hanging="360"/>
      </w:pPr>
    </w:lvl>
    <w:lvl w:ilvl="2" w:tplc="0416001B" w:tentative="1">
      <w:start w:val="1"/>
      <w:numFmt w:val="lowerRoman"/>
      <w:lvlText w:val="%3."/>
      <w:lvlJc w:val="right"/>
      <w:pPr>
        <w:ind w:left="6183" w:hanging="180"/>
      </w:pPr>
    </w:lvl>
    <w:lvl w:ilvl="3" w:tplc="0416000F" w:tentative="1">
      <w:start w:val="1"/>
      <w:numFmt w:val="decimal"/>
      <w:lvlText w:val="%4."/>
      <w:lvlJc w:val="left"/>
      <w:pPr>
        <w:ind w:left="6903" w:hanging="360"/>
      </w:pPr>
    </w:lvl>
    <w:lvl w:ilvl="4" w:tplc="04160019" w:tentative="1">
      <w:start w:val="1"/>
      <w:numFmt w:val="lowerLetter"/>
      <w:lvlText w:val="%5."/>
      <w:lvlJc w:val="left"/>
      <w:pPr>
        <w:ind w:left="7623" w:hanging="360"/>
      </w:pPr>
    </w:lvl>
    <w:lvl w:ilvl="5" w:tplc="0416001B" w:tentative="1">
      <w:start w:val="1"/>
      <w:numFmt w:val="lowerRoman"/>
      <w:lvlText w:val="%6."/>
      <w:lvlJc w:val="right"/>
      <w:pPr>
        <w:ind w:left="8343" w:hanging="180"/>
      </w:pPr>
    </w:lvl>
    <w:lvl w:ilvl="6" w:tplc="0416000F" w:tentative="1">
      <w:start w:val="1"/>
      <w:numFmt w:val="decimal"/>
      <w:lvlText w:val="%7."/>
      <w:lvlJc w:val="left"/>
      <w:pPr>
        <w:ind w:left="9063" w:hanging="360"/>
      </w:pPr>
    </w:lvl>
    <w:lvl w:ilvl="7" w:tplc="04160019" w:tentative="1">
      <w:start w:val="1"/>
      <w:numFmt w:val="lowerLetter"/>
      <w:lvlText w:val="%8."/>
      <w:lvlJc w:val="left"/>
      <w:pPr>
        <w:ind w:left="9783" w:hanging="360"/>
      </w:pPr>
    </w:lvl>
    <w:lvl w:ilvl="8" w:tplc="0416001B" w:tentative="1">
      <w:start w:val="1"/>
      <w:numFmt w:val="lowerRoman"/>
      <w:lvlText w:val="%9."/>
      <w:lvlJc w:val="right"/>
      <w:pPr>
        <w:ind w:left="10503" w:hanging="180"/>
      </w:pPr>
    </w:lvl>
  </w:abstractNum>
  <w:abstractNum w:abstractNumId="10" w15:restartNumberingAfterBreak="0">
    <w:nsid w:val="0FE57FF9"/>
    <w:multiLevelType w:val="hybridMultilevel"/>
    <w:tmpl w:val="E57E9E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910388"/>
    <w:multiLevelType w:val="hybridMultilevel"/>
    <w:tmpl w:val="47DC42C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B9D1B46"/>
    <w:multiLevelType w:val="hybridMultilevel"/>
    <w:tmpl w:val="55900C2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1F2B5D60"/>
    <w:multiLevelType w:val="singleLevel"/>
    <w:tmpl w:val="0416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4" w15:restartNumberingAfterBreak="0">
    <w:nsid w:val="21D06DB0"/>
    <w:multiLevelType w:val="hybridMultilevel"/>
    <w:tmpl w:val="E57E9E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9F626F"/>
    <w:multiLevelType w:val="hybridMultilevel"/>
    <w:tmpl w:val="4AE6C02A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EF51E0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4A02518"/>
    <w:multiLevelType w:val="hybridMultilevel"/>
    <w:tmpl w:val="646857D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54F5C"/>
    <w:multiLevelType w:val="hybridMultilevel"/>
    <w:tmpl w:val="7E5E66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C55FA9"/>
    <w:multiLevelType w:val="hybridMultilevel"/>
    <w:tmpl w:val="465E1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E2644"/>
    <w:multiLevelType w:val="multilevel"/>
    <w:tmpl w:val="4DB223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4BFD5DCB"/>
    <w:multiLevelType w:val="hybridMultilevel"/>
    <w:tmpl w:val="3D92865A"/>
    <w:lvl w:ilvl="0" w:tplc="F3CC844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4B2F55"/>
    <w:multiLevelType w:val="hybridMultilevel"/>
    <w:tmpl w:val="37A62A0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BFF0B0B"/>
    <w:multiLevelType w:val="hybridMultilevel"/>
    <w:tmpl w:val="97AAFD3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5FFB739D"/>
    <w:multiLevelType w:val="hybridMultilevel"/>
    <w:tmpl w:val="95E85F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E40CC"/>
    <w:multiLevelType w:val="hybridMultilevel"/>
    <w:tmpl w:val="139A69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66B54DB"/>
    <w:multiLevelType w:val="hybridMultilevel"/>
    <w:tmpl w:val="ABB49EA4"/>
    <w:lvl w:ilvl="0" w:tplc="BFEC691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CFE0E06"/>
    <w:multiLevelType w:val="hybridMultilevel"/>
    <w:tmpl w:val="815633A0"/>
    <w:lvl w:ilvl="0" w:tplc="F80439E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E545DB5"/>
    <w:multiLevelType w:val="hybridMultilevel"/>
    <w:tmpl w:val="763EC6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4125D"/>
    <w:multiLevelType w:val="hybridMultilevel"/>
    <w:tmpl w:val="834C7A6A"/>
    <w:lvl w:ilvl="0" w:tplc="B3D6AC2C">
      <w:start w:val="1"/>
      <w:numFmt w:val="lowerLetter"/>
      <w:lvlText w:val="(%1)"/>
      <w:lvlJc w:val="left"/>
      <w:pPr>
        <w:ind w:left="531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034" w:hanging="360"/>
      </w:pPr>
    </w:lvl>
    <w:lvl w:ilvl="2" w:tplc="0416001B" w:tentative="1">
      <w:start w:val="1"/>
      <w:numFmt w:val="lowerRoman"/>
      <w:lvlText w:val="%3."/>
      <w:lvlJc w:val="right"/>
      <w:pPr>
        <w:ind w:left="6754" w:hanging="180"/>
      </w:pPr>
    </w:lvl>
    <w:lvl w:ilvl="3" w:tplc="0416000F" w:tentative="1">
      <w:start w:val="1"/>
      <w:numFmt w:val="decimal"/>
      <w:lvlText w:val="%4."/>
      <w:lvlJc w:val="left"/>
      <w:pPr>
        <w:ind w:left="7474" w:hanging="360"/>
      </w:pPr>
    </w:lvl>
    <w:lvl w:ilvl="4" w:tplc="04160019" w:tentative="1">
      <w:start w:val="1"/>
      <w:numFmt w:val="lowerLetter"/>
      <w:lvlText w:val="%5."/>
      <w:lvlJc w:val="left"/>
      <w:pPr>
        <w:ind w:left="8194" w:hanging="360"/>
      </w:pPr>
    </w:lvl>
    <w:lvl w:ilvl="5" w:tplc="0416001B" w:tentative="1">
      <w:start w:val="1"/>
      <w:numFmt w:val="lowerRoman"/>
      <w:lvlText w:val="%6."/>
      <w:lvlJc w:val="right"/>
      <w:pPr>
        <w:ind w:left="8914" w:hanging="180"/>
      </w:pPr>
    </w:lvl>
    <w:lvl w:ilvl="6" w:tplc="0416000F" w:tentative="1">
      <w:start w:val="1"/>
      <w:numFmt w:val="decimal"/>
      <w:lvlText w:val="%7."/>
      <w:lvlJc w:val="left"/>
      <w:pPr>
        <w:ind w:left="9634" w:hanging="360"/>
      </w:pPr>
    </w:lvl>
    <w:lvl w:ilvl="7" w:tplc="04160019" w:tentative="1">
      <w:start w:val="1"/>
      <w:numFmt w:val="lowerLetter"/>
      <w:lvlText w:val="%8."/>
      <w:lvlJc w:val="left"/>
      <w:pPr>
        <w:ind w:left="10354" w:hanging="360"/>
      </w:pPr>
    </w:lvl>
    <w:lvl w:ilvl="8" w:tplc="0416001B" w:tentative="1">
      <w:start w:val="1"/>
      <w:numFmt w:val="lowerRoman"/>
      <w:lvlText w:val="%9."/>
      <w:lvlJc w:val="right"/>
      <w:pPr>
        <w:ind w:left="11074" w:hanging="180"/>
      </w:pPr>
    </w:lvl>
  </w:abstractNum>
  <w:abstractNum w:abstractNumId="30" w15:restartNumberingAfterBreak="0">
    <w:nsid w:val="7511658B"/>
    <w:multiLevelType w:val="hybridMultilevel"/>
    <w:tmpl w:val="6FD6E5DC"/>
    <w:lvl w:ilvl="0" w:tplc="9586D7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F4414A"/>
    <w:multiLevelType w:val="hybridMultilevel"/>
    <w:tmpl w:val="073AB75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B8E5BFB"/>
    <w:multiLevelType w:val="hybridMultilevel"/>
    <w:tmpl w:val="DF80E5FA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3" w15:restartNumberingAfterBreak="0">
    <w:nsid w:val="7E734AC9"/>
    <w:multiLevelType w:val="hybridMultilevel"/>
    <w:tmpl w:val="9E36E87C"/>
    <w:lvl w:ilvl="0" w:tplc="E702E60A">
      <w:start w:val="1"/>
      <w:numFmt w:val="lowerLetter"/>
      <w:lvlText w:val="%1)"/>
      <w:lvlJc w:val="left"/>
      <w:pPr>
        <w:ind w:left="1143" w:hanging="43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2576204">
    <w:abstractNumId w:val="0"/>
  </w:num>
  <w:num w:numId="2" w16cid:durableId="1666281893">
    <w:abstractNumId w:val="1"/>
  </w:num>
  <w:num w:numId="3" w16cid:durableId="1383020930">
    <w:abstractNumId w:val="2"/>
  </w:num>
  <w:num w:numId="4" w16cid:durableId="1117404589">
    <w:abstractNumId w:val="16"/>
  </w:num>
  <w:num w:numId="5" w16cid:durableId="1792746900">
    <w:abstractNumId w:val="13"/>
  </w:num>
  <w:num w:numId="6" w16cid:durableId="1790779556">
    <w:abstractNumId w:val="15"/>
  </w:num>
  <w:num w:numId="7" w16cid:durableId="528682075">
    <w:abstractNumId w:val="5"/>
  </w:num>
  <w:num w:numId="8" w16cid:durableId="1986232244">
    <w:abstractNumId w:val="24"/>
  </w:num>
  <w:num w:numId="9" w16cid:durableId="2031878773">
    <w:abstractNumId w:val="27"/>
  </w:num>
  <w:num w:numId="10" w16cid:durableId="231157496">
    <w:abstractNumId w:val="29"/>
  </w:num>
  <w:num w:numId="11" w16cid:durableId="229194394">
    <w:abstractNumId w:val="9"/>
  </w:num>
  <w:num w:numId="12" w16cid:durableId="745418576">
    <w:abstractNumId w:val="28"/>
  </w:num>
  <w:num w:numId="13" w16cid:durableId="34358798">
    <w:abstractNumId w:val="14"/>
  </w:num>
  <w:num w:numId="14" w16cid:durableId="118692301">
    <w:abstractNumId w:val="21"/>
  </w:num>
  <w:num w:numId="15" w16cid:durableId="355545032">
    <w:abstractNumId w:val="26"/>
  </w:num>
  <w:num w:numId="16" w16cid:durableId="29188736">
    <w:abstractNumId w:val="10"/>
  </w:num>
  <w:num w:numId="17" w16cid:durableId="1424571629">
    <w:abstractNumId w:val="20"/>
  </w:num>
  <w:num w:numId="18" w16cid:durableId="2076663704">
    <w:abstractNumId w:val="17"/>
  </w:num>
  <w:num w:numId="19" w16cid:durableId="649793874">
    <w:abstractNumId w:val="30"/>
  </w:num>
  <w:num w:numId="20" w16cid:durableId="910845119">
    <w:abstractNumId w:val="3"/>
  </w:num>
  <w:num w:numId="21" w16cid:durableId="358819384">
    <w:abstractNumId w:val="32"/>
  </w:num>
  <w:num w:numId="22" w16cid:durableId="1443575979">
    <w:abstractNumId w:val="19"/>
  </w:num>
  <w:num w:numId="23" w16cid:durableId="2074232973">
    <w:abstractNumId w:val="4"/>
  </w:num>
  <w:num w:numId="24" w16cid:durableId="284165649">
    <w:abstractNumId w:val="23"/>
  </w:num>
  <w:num w:numId="25" w16cid:durableId="145248635">
    <w:abstractNumId w:val="12"/>
  </w:num>
  <w:num w:numId="26" w16cid:durableId="75444791">
    <w:abstractNumId w:val="11"/>
  </w:num>
  <w:num w:numId="27" w16cid:durableId="132144837">
    <w:abstractNumId w:val="25"/>
  </w:num>
  <w:num w:numId="28" w16cid:durableId="525755123">
    <w:abstractNumId w:val="22"/>
  </w:num>
  <w:num w:numId="29" w16cid:durableId="1716612689">
    <w:abstractNumId w:val="31"/>
  </w:num>
  <w:num w:numId="30" w16cid:durableId="623924803">
    <w:abstractNumId w:val="8"/>
  </w:num>
  <w:num w:numId="31" w16cid:durableId="204490874">
    <w:abstractNumId w:val="18"/>
  </w:num>
  <w:num w:numId="32" w16cid:durableId="87429354">
    <w:abstractNumId w:val="7"/>
  </w:num>
  <w:num w:numId="33" w16cid:durableId="1117871233">
    <w:abstractNumId w:val="6"/>
  </w:num>
  <w:num w:numId="34" w16cid:durableId="174767998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wNze1tLCwtDC3MDdT0lEKTi0uzszPAykwrQUAAWQugSwAAAA="/>
  </w:docVars>
  <w:rsids>
    <w:rsidRoot w:val="008E7D11"/>
    <w:rsid w:val="00024867"/>
    <w:rsid w:val="00025660"/>
    <w:rsid w:val="00057EAB"/>
    <w:rsid w:val="000615A3"/>
    <w:rsid w:val="000753E2"/>
    <w:rsid w:val="00077173"/>
    <w:rsid w:val="000A7AEA"/>
    <w:rsid w:val="000D2EFD"/>
    <w:rsid w:val="000E3851"/>
    <w:rsid w:val="000F412C"/>
    <w:rsid w:val="00105C6B"/>
    <w:rsid w:val="00114A02"/>
    <w:rsid w:val="0012029A"/>
    <w:rsid w:val="001536C1"/>
    <w:rsid w:val="00196E5A"/>
    <w:rsid w:val="001A3ECC"/>
    <w:rsid w:val="001B7B2D"/>
    <w:rsid w:val="001D7E99"/>
    <w:rsid w:val="001E341B"/>
    <w:rsid w:val="001F3C44"/>
    <w:rsid w:val="001F4CB2"/>
    <w:rsid w:val="002045B9"/>
    <w:rsid w:val="00245A8B"/>
    <w:rsid w:val="00256E82"/>
    <w:rsid w:val="002600BC"/>
    <w:rsid w:val="0026364C"/>
    <w:rsid w:val="002819C0"/>
    <w:rsid w:val="002A087A"/>
    <w:rsid w:val="002D2B70"/>
    <w:rsid w:val="002D59A2"/>
    <w:rsid w:val="002E11D0"/>
    <w:rsid w:val="002E4032"/>
    <w:rsid w:val="002F4D24"/>
    <w:rsid w:val="00304E81"/>
    <w:rsid w:val="00306420"/>
    <w:rsid w:val="00330B1D"/>
    <w:rsid w:val="00384336"/>
    <w:rsid w:val="0039293D"/>
    <w:rsid w:val="003C2E66"/>
    <w:rsid w:val="003D4420"/>
    <w:rsid w:val="003F77CD"/>
    <w:rsid w:val="0040280B"/>
    <w:rsid w:val="00405D54"/>
    <w:rsid w:val="00407367"/>
    <w:rsid w:val="00420F45"/>
    <w:rsid w:val="00424C05"/>
    <w:rsid w:val="00424E7B"/>
    <w:rsid w:val="004357DA"/>
    <w:rsid w:val="004466D7"/>
    <w:rsid w:val="00460221"/>
    <w:rsid w:val="00462CE8"/>
    <w:rsid w:val="00473967"/>
    <w:rsid w:val="004821F9"/>
    <w:rsid w:val="004F358B"/>
    <w:rsid w:val="0055177A"/>
    <w:rsid w:val="00554A18"/>
    <w:rsid w:val="0056354F"/>
    <w:rsid w:val="005641A1"/>
    <w:rsid w:val="005675DF"/>
    <w:rsid w:val="00573D87"/>
    <w:rsid w:val="00575523"/>
    <w:rsid w:val="005970FC"/>
    <w:rsid w:val="005A3820"/>
    <w:rsid w:val="005F3623"/>
    <w:rsid w:val="00603A73"/>
    <w:rsid w:val="00626E0D"/>
    <w:rsid w:val="00627064"/>
    <w:rsid w:val="00653550"/>
    <w:rsid w:val="00662B4D"/>
    <w:rsid w:val="00667D8E"/>
    <w:rsid w:val="00676FDD"/>
    <w:rsid w:val="00683060"/>
    <w:rsid w:val="006852AD"/>
    <w:rsid w:val="006919E6"/>
    <w:rsid w:val="00693645"/>
    <w:rsid w:val="006940D1"/>
    <w:rsid w:val="00697AF4"/>
    <w:rsid w:val="006E5190"/>
    <w:rsid w:val="00701764"/>
    <w:rsid w:val="00701E4D"/>
    <w:rsid w:val="0071302F"/>
    <w:rsid w:val="0071376C"/>
    <w:rsid w:val="007210D5"/>
    <w:rsid w:val="007361BA"/>
    <w:rsid w:val="00746FB4"/>
    <w:rsid w:val="007548D9"/>
    <w:rsid w:val="007C3E42"/>
    <w:rsid w:val="007C792A"/>
    <w:rsid w:val="007D36C4"/>
    <w:rsid w:val="00835857"/>
    <w:rsid w:val="008361CE"/>
    <w:rsid w:val="0085278F"/>
    <w:rsid w:val="0086284E"/>
    <w:rsid w:val="00867FEB"/>
    <w:rsid w:val="00881A52"/>
    <w:rsid w:val="0088536E"/>
    <w:rsid w:val="0089747F"/>
    <w:rsid w:val="008A5D71"/>
    <w:rsid w:val="008B71E0"/>
    <w:rsid w:val="008E7D11"/>
    <w:rsid w:val="009076F9"/>
    <w:rsid w:val="00920548"/>
    <w:rsid w:val="00935F43"/>
    <w:rsid w:val="0095717C"/>
    <w:rsid w:val="00977D78"/>
    <w:rsid w:val="00982E96"/>
    <w:rsid w:val="009B3E09"/>
    <w:rsid w:val="00A02D0A"/>
    <w:rsid w:val="00A06340"/>
    <w:rsid w:val="00A16913"/>
    <w:rsid w:val="00A46827"/>
    <w:rsid w:val="00A63049"/>
    <w:rsid w:val="00A832FA"/>
    <w:rsid w:val="00AA7FED"/>
    <w:rsid w:val="00AD00D9"/>
    <w:rsid w:val="00AE2ACC"/>
    <w:rsid w:val="00AF3107"/>
    <w:rsid w:val="00B07391"/>
    <w:rsid w:val="00B108A1"/>
    <w:rsid w:val="00B3063B"/>
    <w:rsid w:val="00B32997"/>
    <w:rsid w:val="00B5599D"/>
    <w:rsid w:val="00B57B64"/>
    <w:rsid w:val="00B70EB7"/>
    <w:rsid w:val="00B863FE"/>
    <w:rsid w:val="00B86B5A"/>
    <w:rsid w:val="00B9081C"/>
    <w:rsid w:val="00BB07B4"/>
    <w:rsid w:val="00BE3269"/>
    <w:rsid w:val="00BF5BDF"/>
    <w:rsid w:val="00C0097A"/>
    <w:rsid w:val="00C01418"/>
    <w:rsid w:val="00C145CD"/>
    <w:rsid w:val="00C2278A"/>
    <w:rsid w:val="00C228EB"/>
    <w:rsid w:val="00C4041C"/>
    <w:rsid w:val="00C43159"/>
    <w:rsid w:val="00C81FBE"/>
    <w:rsid w:val="00C956BA"/>
    <w:rsid w:val="00CD325A"/>
    <w:rsid w:val="00CE4845"/>
    <w:rsid w:val="00D16D43"/>
    <w:rsid w:val="00D200C6"/>
    <w:rsid w:val="00D41B9E"/>
    <w:rsid w:val="00D513EF"/>
    <w:rsid w:val="00D53DFD"/>
    <w:rsid w:val="00D66301"/>
    <w:rsid w:val="00D918D7"/>
    <w:rsid w:val="00DA6D94"/>
    <w:rsid w:val="00DB0712"/>
    <w:rsid w:val="00DB5BA2"/>
    <w:rsid w:val="00DD5BC5"/>
    <w:rsid w:val="00DF1EC5"/>
    <w:rsid w:val="00DF7C05"/>
    <w:rsid w:val="00E06252"/>
    <w:rsid w:val="00E10F0B"/>
    <w:rsid w:val="00E353B3"/>
    <w:rsid w:val="00E701D4"/>
    <w:rsid w:val="00E70A2E"/>
    <w:rsid w:val="00EA6C09"/>
    <w:rsid w:val="00EC2D72"/>
    <w:rsid w:val="00ED2843"/>
    <w:rsid w:val="00ED53F2"/>
    <w:rsid w:val="00EE0DED"/>
    <w:rsid w:val="00EE629E"/>
    <w:rsid w:val="00EE7121"/>
    <w:rsid w:val="00EE7CA7"/>
    <w:rsid w:val="00F315CF"/>
    <w:rsid w:val="00F44D2A"/>
    <w:rsid w:val="00F71FAA"/>
    <w:rsid w:val="00F824EC"/>
    <w:rsid w:val="00FA295C"/>
    <w:rsid w:val="00FE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F1C523E"/>
  <w15:docId w15:val="{05B66961-D11E-4996-8F73-930F6D0F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09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B3E09"/>
    <w:pPr>
      <w:tabs>
        <w:tab w:val="num" w:pos="0"/>
      </w:tabs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3">
    <w:name w:val="heading 3"/>
    <w:basedOn w:val="Normal"/>
    <w:next w:val="Corpodetexto"/>
    <w:qFormat/>
    <w:rsid w:val="009B3E09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sid w:val="009B3E09"/>
    <w:rPr>
      <w:rFonts w:ascii="Symbol" w:hAnsi="Symbol" w:cs="Symbol"/>
    </w:rPr>
  </w:style>
  <w:style w:type="character" w:customStyle="1" w:styleId="WW8Num7z0">
    <w:name w:val="WW8Num7z0"/>
    <w:rsid w:val="009B3E09"/>
    <w:rPr>
      <w:rFonts w:ascii="Symbol" w:hAnsi="Symbol" w:cs="Symbol"/>
    </w:rPr>
  </w:style>
  <w:style w:type="character" w:customStyle="1" w:styleId="WW8Num7z2">
    <w:name w:val="WW8Num7z2"/>
    <w:rsid w:val="009B3E09"/>
    <w:rPr>
      <w:rFonts w:ascii="Wingdings" w:hAnsi="Wingdings" w:cs="Wingdings"/>
    </w:rPr>
  </w:style>
  <w:style w:type="character" w:customStyle="1" w:styleId="WW8Num7z4">
    <w:name w:val="WW8Num7z4"/>
    <w:rsid w:val="009B3E09"/>
    <w:rPr>
      <w:rFonts w:ascii="Courier New" w:hAnsi="Courier New" w:cs="Courier New"/>
    </w:rPr>
  </w:style>
  <w:style w:type="character" w:customStyle="1" w:styleId="WW8Num9z0">
    <w:name w:val="WW8Num9z0"/>
    <w:rsid w:val="009B3E09"/>
    <w:rPr>
      <w:rFonts w:ascii="Symbol" w:hAnsi="Symbol" w:cs="Symbol"/>
    </w:rPr>
  </w:style>
  <w:style w:type="character" w:customStyle="1" w:styleId="WW8Num9z1">
    <w:name w:val="WW8Num9z1"/>
    <w:rsid w:val="009B3E09"/>
    <w:rPr>
      <w:rFonts w:ascii="Courier New" w:hAnsi="Courier New" w:cs="Courier New"/>
    </w:rPr>
  </w:style>
  <w:style w:type="character" w:customStyle="1" w:styleId="WW8Num9z2">
    <w:name w:val="WW8Num9z2"/>
    <w:rsid w:val="009B3E09"/>
    <w:rPr>
      <w:rFonts w:ascii="Wingdings" w:hAnsi="Wingdings" w:cs="Wingdings"/>
    </w:rPr>
  </w:style>
  <w:style w:type="character" w:customStyle="1" w:styleId="Fuentedeprrafopredeter">
    <w:name w:val="Fuente de párrafo predeter."/>
    <w:rsid w:val="009B3E09"/>
  </w:style>
  <w:style w:type="character" w:customStyle="1" w:styleId="Absatz-Standardschriftart">
    <w:name w:val="Absatz-Standardschriftart"/>
    <w:rsid w:val="009B3E09"/>
  </w:style>
  <w:style w:type="character" w:customStyle="1" w:styleId="WW-Absatz-Standardschriftart">
    <w:name w:val="WW-Absatz-Standardschriftart"/>
    <w:rsid w:val="009B3E09"/>
  </w:style>
  <w:style w:type="character" w:customStyle="1" w:styleId="WW-Absatz-Standardschriftart1">
    <w:name w:val="WW-Absatz-Standardschriftart1"/>
    <w:rsid w:val="009B3E09"/>
  </w:style>
  <w:style w:type="character" w:customStyle="1" w:styleId="WW8Num2z1">
    <w:name w:val="WW8Num2z1"/>
    <w:rsid w:val="009B3E09"/>
    <w:rPr>
      <w:rFonts w:ascii="Courier New" w:hAnsi="Courier New" w:cs="Courier New"/>
    </w:rPr>
  </w:style>
  <w:style w:type="character" w:customStyle="1" w:styleId="WW8Num2z2">
    <w:name w:val="WW8Num2z2"/>
    <w:rsid w:val="009B3E09"/>
    <w:rPr>
      <w:rFonts w:ascii="Wingdings" w:hAnsi="Wingdings" w:cs="Wingdings"/>
    </w:rPr>
  </w:style>
  <w:style w:type="character" w:customStyle="1" w:styleId="Fontepargpadro1">
    <w:name w:val="Fonte parág. padrão1"/>
    <w:rsid w:val="009B3E09"/>
  </w:style>
  <w:style w:type="character" w:styleId="Nmerodepgina">
    <w:name w:val="page number"/>
    <w:basedOn w:val="Fontepargpadro1"/>
    <w:rsid w:val="009B3E09"/>
  </w:style>
  <w:style w:type="character" w:customStyle="1" w:styleId="CabealhoChar">
    <w:name w:val="Cabeçalho Char"/>
    <w:rsid w:val="009B3E09"/>
    <w:rPr>
      <w:rFonts w:ascii="Arial" w:hAnsi="Arial" w:cs="Arial"/>
      <w:szCs w:val="24"/>
    </w:rPr>
  </w:style>
  <w:style w:type="character" w:customStyle="1" w:styleId="TextodebaloChar">
    <w:name w:val="Texto de balão Char"/>
    <w:rsid w:val="009B3E09"/>
    <w:rPr>
      <w:rFonts w:ascii="Tahoma" w:hAnsi="Tahoma" w:cs="Tahoma"/>
      <w:sz w:val="16"/>
      <w:szCs w:val="16"/>
    </w:rPr>
  </w:style>
  <w:style w:type="character" w:customStyle="1" w:styleId="Ttulo1Char">
    <w:name w:val="Título 1 Char"/>
    <w:rsid w:val="009B3E09"/>
    <w:rPr>
      <w:b/>
      <w:bCs/>
      <w:kern w:val="1"/>
      <w:sz w:val="48"/>
      <w:szCs w:val="48"/>
    </w:rPr>
  </w:style>
  <w:style w:type="character" w:customStyle="1" w:styleId="Ttulo3Char">
    <w:name w:val="Título 3 Char"/>
    <w:rsid w:val="009B3E09"/>
    <w:rPr>
      <w:b/>
      <w:bCs/>
      <w:sz w:val="27"/>
      <w:szCs w:val="27"/>
    </w:rPr>
  </w:style>
  <w:style w:type="character" w:customStyle="1" w:styleId="referencetext">
    <w:name w:val="referencetext"/>
    <w:basedOn w:val="Fontepargpadro1"/>
    <w:rsid w:val="009B3E09"/>
  </w:style>
  <w:style w:type="character" w:styleId="Forte">
    <w:name w:val="Strong"/>
    <w:qFormat/>
    <w:rsid w:val="009B3E09"/>
    <w:rPr>
      <w:b/>
      <w:bCs/>
    </w:rPr>
  </w:style>
  <w:style w:type="character" w:customStyle="1" w:styleId="CaracteresdeNotadeRodap">
    <w:name w:val="Caracteres de Nota de Rodapé"/>
    <w:rsid w:val="009B3E09"/>
    <w:rPr>
      <w:vertAlign w:val="superscript"/>
    </w:rPr>
  </w:style>
  <w:style w:type="character" w:customStyle="1" w:styleId="NumberingSymbols">
    <w:name w:val="Numbering Symbols"/>
    <w:rsid w:val="009B3E09"/>
  </w:style>
  <w:style w:type="character" w:customStyle="1" w:styleId="apple-converted-space">
    <w:name w:val="apple-converted-space"/>
    <w:basedOn w:val="Fuentedeprrafopredeter"/>
    <w:rsid w:val="009B3E09"/>
  </w:style>
  <w:style w:type="paragraph" w:customStyle="1" w:styleId="Heading">
    <w:name w:val="Heading"/>
    <w:basedOn w:val="Normal"/>
    <w:next w:val="Corpodetexto"/>
    <w:rsid w:val="009B3E09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Corpodetexto">
    <w:name w:val="Body Text"/>
    <w:basedOn w:val="Normal"/>
    <w:rsid w:val="009B3E09"/>
    <w:pPr>
      <w:spacing w:after="120"/>
    </w:pPr>
  </w:style>
  <w:style w:type="paragraph" w:styleId="Lista">
    <w:name w:val="List"/>
    <w:basedOn w:val="Corpodetexto"/>
    <w:rsid w:val="009B3E09"/>
  </w:style>
  <w:style w:type="paragraph" w:styleId="Legenda">
    <w:name w:val="caption"/>
    <w:basedOn w:val="Normal"/>
    <w:qFormat/>
    <w:rsid w:val="009B3E0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9B3E09"/>
    <w:pPr>
      <w:suppressLineNumbers/>
    </w:pPr>
  </w:style>
  <w:style w:type="paragraph" w:customStyle="1" w:styleId="Ttulo10">
    <w:name w:val="Título1"/>
    <w:basedOn w:val="Normal"/>
    <w:next w:val="Corpodetexto"/>
    <w:rsid w:val="009B3E09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2">
    <w:name w:val="Legenda2"/>
    <w:basedOn w:val="Normal"/>
    <w:rsid w:val="009B3E09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9B3E09"/>
    <w:pPr>
      <w:suppressLineNumbers/>
    </w:pPr>
  </w:style>
  <w:style w:type="paragraph" w:customStyle="1" w:styleId="Captulo">
    <w:name w:val="Capítulo"/>
    <w:basedOn w:val="Normal"/>
    <w:next w:val="Corpodetexto"/>
    <w:rsid w:val="009B3E09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Cabealho">
    <w:name w:val="header"/>
    <w:basedOn w:val="Normal"/>
    <w:rsid w:val="009B3E09"/>
    <w:rPr>
      <w:rFonts w:ascii="Arial" w:hAnsi="Arial" w:cs="Arial"/>
      <w:sz w:val="20"/>
    </w:rPr>
  </w:style>
  <w:style w:type="paragraph" w:styleId="Rodap">
    <w:name w:val="footer"/>
    <w:basedOn w:val="Normal"/>
    <w:rsid w:val="009B3E09"/>
  </w:style>
  <w:style w:type="paragraph" w:customStyle="1" w:styleId="Textodeglobo">
    <w:name w:val="Texto de globo"/>
    <w:basedOn w:val="Normal"/>
    <w:rsid w:val="009B3E09"/>
    <w:rPr>
      <w:rFonts w:ascii="Tahoma" w:hAnsi="Tahoma" w:cs="Tahoma"/>
      <w:sz w:val="16"/>
      <w:szCs w:val="16"/>
    </w:rPr>
  </w:style>
  <w:style w:type="paragraph" w:customStyle="1" w:styleId="Legenda1">
    <w:name w:val="Legenda1"/>
    <w:basedOn w:val="Normal"/>
    <w:rsid w:val="009B3E09"/>
    <w:pPr>
      <w:widowControl w:val="0"/>
      <w:suppressLineNumbers/>
      <w:spacing w:before="120" w:after="120"/>
    </w:pPr>
    <w:rPr>
      <w:rFonts w:ascii="Nimbus Roman No9 L" w:eastAsia="DejaVu Sans" w:hAnsi="Nimbus Roman No9 L" w:cs="Nimbus Roman No9 L"/>
      <w:i/>
      <w:iCs/>
      <w:kern w:val="1"/>
    </w:rPr>
  </w:style>
  <w:style w:type="paragraph" w:customStyle="1" w:styleId="Contedodatabela">
    <w:name w:val="Conteúdo da tabela"/>
    <w:basedOn w:val="Normal"/>
    <w:rsid w:val="009B3E09"/>
    <w:pPr>
      <w:suppressLineNumbers/>
    </w:pPr>
  </w:style>
  <w:style w:type="paragraph" w:customStyle="1" w:styleId="Ttulodatabela">
    <w:name w:val="Título da tabela"/>
    <w:basedOn w:val="Contedodatabela"/>
    <w:rsid w:val="009B3E09"/>
    <w:pPr>
      <w:jc w:val="center"/>
    </w:pPr>
    <w:rPr>
      <w:b/>
      <w:bCs/>
    </w:rPr>
  </w:style>
  <w:style w:type="paragraph" w:customStyle="1" w:styleId="TableContents">
    <w:name w:val="Table Contents"/>
    <w:basedOn w:val="Normal"/>
    <w:rsid w:val="009B3E09"/>
    <w:pPr>
      <w:suppressLineNumbers/>
    </w:pPr>
  </w:style>
  <w:style w:type="paragraph" w:customStyle="1" w:styleId="TableHeading">
    <w:name w:val="Table Heading"/>
    <w:basedOn w:val="TableContents"/>
    <w:rsid w:val="009B3E09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9B3E09"/>
    <w:pPr>
      <w:suppressLineNumbers/>
    </w:pPr>
  </w:style>
  <w:style w:type="paragraph" w:customStyle="1" w:styleId="Ttulodetabela">
    <w:name w:val="Título de tabela"/>
    <w:basedOn w:val="Contedodetabela"/>
    <w:rsid w:val="009B3E09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6940D1"/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basedOn w:val="Fontepargpadro"/>
    <w:link w:val="Textodebalo"/>
    <w:uiPriority w:val="99"/>
    <w:semiHidden/>
    <w:rsid w:val="006940D1"/>
    <w:rPr>
      <w:rFonts w:ascii="Tahoma" w:hAnsi="Tahoma" w:cs="Tahoma"/>
      <w:sz w:val="16"/>
      <w:szCs w:val="16"/>
      <w:lang w:eastAsia="zh-CN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6940D1"/>
    <w:pPr>
      <w:widowControl w:val="0"/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940D1"/>
    <w:rPr>
      <w:sz w:val="24"/>
      <w:szCs w:val="24"/>
      <w:lang w:eastAsia="zh-CN"/>
    </w:rPr>
  </w:style>
  <w:style w:type="table" w:styleId="Tabelacomgrade">
    <w:name w:val="Table Grid"/>
    <w:basedOn w:val="Tabelanormal"/>
    <w:uiPriority w:val="59"/>
    <w:rsid w:val="006940D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6940D1"/>
    <w:pPr>
      <w:widowControl w:val="0"/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361CE"/>
    <w:rPr>
      <w:color w:val="0000FF" w:themeColor="hyperlink"/>
      <w:u w:val="single"/>
    </w:rPr>
  </w:style>
  <w:style w:type="table" w:styleId="TabeladeLista1Clara">
    <w:name w:val="List Table 1 Light"/>
    <w:basedOn w:val="Tabelanormal"/>
    <w:uiPriority w:val="46"/>
    <w:rsid w:val="0083585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A06340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55177A"/>
    <w:rPr>
      <w:sz w:val="24"/>
      <w:szCs w:val="24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5517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517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5177A"/>
    <w:rPr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517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5177A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523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Frcoan</dc:creator>
  <cp:lastModifiedBy>André  Dantas Freire (FIPT)</cp:lastModifiedBy>
  <cp:revision>7</cp:revision>
  <cp:lastPrinted>2025-05-23T17:56:00Z</cp:lastPrinted>
  <dcterms:created xsi:type="dcterms:W3CDTF">2025-11-26T18:42:00Z</dcterms:created>
  <dcterms:modified xsi:type="dcterms:W3CDTF">2026-04-07T14:01:00Z</dcterms:modified>
</cp:coreProperties>
</file>